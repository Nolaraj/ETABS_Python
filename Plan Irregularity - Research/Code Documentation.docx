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BDFC" w14:textId="6FDF5DE4" w:rsidR="00B71C49" w:rsidRDefault="00B71C49" w:rsidP="00B71C49">
      <w:r>
        <w:t>Basic Instructions for running the code in the directory.</w:t>
      </w:r>
    </w:p>
    <w:p w14:paraId="7913F073" w14:textId="758C3F22" w:rsidR="00B71C49" w:rsidRDefault="00B71C49" w:rsidP="00B71C49">
      <w:pPr>
        <w:pStyle w:val="ListParagraph"/>
        <w:numPr>
          <w:ilvl w:val="0"/>
          <w:numId w:val="7"/>
        </w:numPr>
      </w:pPr>
      <w:r>
        <w:t xml:space="preserve">Open </w:t>
      </w:r>
      <w:proofErr w:type="spellStart"/>
      <w:r>
        <w:t>Pycharm</w:t>
      </w:r>
      <w:proofErr w:type="spellEnd"/>
    </w:p>
    <w:p w14:paraId="205EE1EE" w14:textId="4613CEBE" w:rsidR="00B71C49" w:rsidRDefault="00B71C49" w:rsidP="00B71C49">
      <w:pPr>
        <w:pStyle w:val="ListParagraph"/>
        <w:numPr>
          <w:ilvl w:val="0"/>
          <w:numId w:val="7"/>
        </w:numPr>
      </w:pPr>
      <w:r>
        <w:t xml:space="preserve">Place the </w:t>
      </w:r>
      <w:r w:rsidRPr="00B71C49">
        <w:t>Angle Variation Research Code</w:t>
      </w:r>
      <w:r>
        <w:t xml:space="preserve"> folder to certain safe directory.</w:t>
      </w:r>
    </w:p>
    <w:p w14:paraId="00EF245F" w14:textId="7F9BD42C" w:rsidR="00B71C49" w:rsidRDefault="00B71C49" w:rsidP="00B71C49">
      <w:pPr>
        <w:pStyle w:val="ListParagraph"/>
        <w:numPr>
          <w:ilvl w:val="0"/>
          <w:numId w:val="7"/>
        </w:numPr>
      </w:pPr>
      <w:r>
        <w:t>Copy the Python Programming folder to the desktop area.</w:t>
      </w:r>
    </w:p>
    <w:p w14:paraId="18279EE3" w14:textId="0EA58822" w:rsidR="00B71C49" w:rsidRDefault="00B71C49" w:rsidP="00B71C49">
      <w:pPr>
        <w:pStyle w:val="ListParagraph"/>
        <w:numPr>
          <w:ilvl w:val="0"/>
          <w:numId w:val="7"/>
        </w:numPr>
      </w:pPr>
      <w:r>
        <w:t>Variation to the design could be made by altering the Design file excel document and by modifying the User Input python code.</w:t>
      </w:r>
    </w:p>
    <w:p w14:paraId="7F6430AD" w14:textId="3C93337F" w:rsidR="00B71C49" w:rsidRDefault="00B71C49" w:rsidP="00B71C49">
      <w:pPr>
        <w:pStyle w:val="ListParagraph"/>
        <w:numPr>
          <w:ilvl w:val="0"/>
          <w:numId w:val="7"/>
        </w:numPr>
      </w:pPr>
      <w:r>
        <w:t>To operate the project the Master.py code needs to be run.</w:t>
      </w:r>
    </w:p>
    <w:p w14:paraId="762B5C89" w14:textId="4147A7B4" w:rsidR="00B71C49" w:rsidRDefault="00B71C49" w:rsidP="00B71C49">
      <w:pPr>
        <w:pStyle w:val="ListParagraph"/>
        <w:numPr>
          <w:ilvl w:val="0"/>
          <w:numId w:val="7"/>
        </w:numPr>
      </w:pPr>
      <w:r>
        <w:t>Main Files of the project are of 5 numbers as follows, other are just rough or scratch:</w:t>
      </w:r>
    </w:p>
    <w:p w14:paraId="74F98306" w14:textId="5079D346" w:rsidR="00B71C49" w:rsidRDefault="00B71C49" w:rsidP="00B71C49">
      <w:pPr>
        <w:pStyle w:val="ListParagraph"/>
        <w:numPr>
          <w:ilvl w:val="1"/>
          <w:numId w:val="7"/>
        </w:numPr>
      </w:pPr>
      <w:r>
        <w:t>User Input.py</w:t>
      </w:r>
    </w:p>
    <w:p w14:paraId="6CAAFA12" w14:textId="0072D009" w:rsidR="00B71C49" w:rsidRDefault="00B71C49" w:rsidP="00B71C49">
      <w:pPr>
        <w:pStyle w:val="ListParagraph"/>
        <w:numPr>
          <w:ilvl w:val="1"/>
          <w:numId w:val="7"/>
        </w:numPr>
      </w:pPr>
      <w:r>
        <w:t>Etabs.py</w:t>
      </w:r>
    </w:p>
    <w:p w14:paraId="4FA39ED8" w14:textId="778E18D9" w:rsidR="00B71C49" w:rsidRDefault="00B71C49" w:rsidP="00B71C49">
      <w:pPr>
        <w:pStyle w:val="ListParagraph"/>
        <w:numPr>
          <w:ilvl w:val="1"/>
          <w:numId w:val="7"/>
        </w:numPr>
      </w:pPr>
      <w:r>
        <w:t>PreProcesing.py</w:t>
      </w:r>
    </w:p>
    <w:p w14:paraId="215C286E" w14:textId="64E456A8" w:rsidR="00B71C49" w:rsidRDefault="00B71C49" w:rsidP="00B71C49">
      <w:pPr>
        <w:pStyle w:val="ListParagraph"/>
        <w:numPr>
          <w:ilvl w:val="1"/>
          <w:numId w:val="7"/>
        </w:numPr>
      </w:pPr>
      <w:r>
        <w:t>PostProcessing.py</w:t>
      </w:r>
    </w:p>
    <w:p w14:paraId="26DD5774" w14:textId="09D07378" w:rsidR="00B71C49" w:rsidRDefault="00B71C49" w:rsidP="00B71C49">
      <w:pPr>
        <w:pStyle w:val="ListParagraph"/>
        <w:numPr>
          <w:ilvl w:val="1"/>
          <w:numId w:val="7"/>
        </w:numPr>
      </w:pPr>
      <w:r>
        <w:t>Master.py</w:t>
      </w:r>
    </w:p>
    <w:p w14:paraId="023E270E" w14:textId="75B9EF08" w:rsidR="00B71C49" w:rsidRDefault="00B71C49" w:rsidP="00B71C49">
      <w:r>
        <w:br w:type="page"/>
      </w:r>
    </w:p>
    <w:p w14:paraId="11E9A545" w14:textId="5C026DDD" w:rsidR="00C85ED9" w:rsidRDefault="00C85ED9">
      <w:r>
        <w:lastRenderedPageBreak/>
        <w:t>Frames and Slabs unique name naming process</w:t>
      </w:r>
    </w:p>
    <w:p w14:paraId="7DC06123" w14:textId="2B7A17B8" w:rsidR="00C85ED9" w:rsidRDefault="00C85ED9">
      <w:r w:rsidRPr="00C85ED9">
        <w:rPr>
          <w:noProof/>
        </w:rPr>
        <w:drawing>
          <wp:inline distT="0" distB="0" distL="0" distR="0" wp14:anchorId="05ECBC73" wp14:editId="130FDD4E">
            <wp:extent cx="6382971" cy="204446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3879" cy="20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163" w14:textId="6AD53F48" w:rsidR="00827E56" w:rsidRDefault="00827E56">
      <w:r>
        <w:t>Modelling Approach from code (Type 1)</w:t>
      </w:r>
    </w:p>
    <w:p w14:paraId="4AFD9B97" w14:textId="61196E82" w:rsidR="00827E56" w:rsidRDefault="00827E56">
      <w:r w:rsidRPr="00827E56">
        <w:rPr>
          <w:noProof/>
        </w:rPr>
        <w:drawing>
          <wp:inline distT="0" distB="0" distL="0" distR="0" wp14:anchorId="29174E12" wp14:editId="7DDE85F2">
            <wp:extent cx="2969960" cy="24644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566" cy="24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8F4" w:rsidRPr="00827E56">
        <w:rPr>
          <w:noProof/>
        </w:rPr>
        <w:drawing>
          <wp:inline distT="0" distB="0" distL="0" distR="0" wp14:anchorId="631F243E" wp14:editId="6D6D40F0">
            <wp:extent cx="2857500" cy="2636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308" cy="26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F4F5" w14:textId="137B174E" w:rsidR="00ED4904" w:rsidRDefault="00ED4904" w:rsidP="00ED4904">
      <w:r>
        <w:t>Modelling Approach from code (Type 2)</w:t>
      </w:r>
    </w:p>
    <w:p w14:paraId="27B14FA3" w14:textId="77777777" w:rsidR="00ED4904" w:rsidRDefault="00ED4904"/>
    <w:p w14:paraId="7B060F2F" w14:textId="1A75A8FE" w:rsidR="00827E56" w:rsidRDefault="00ED4904">
      <w:r w:rsidRPr="00ED4904">
        <w:rPr>
          <w:noProof/>
        </w:rPr>
        <w:drawing>
          <wp:inline distT="0" distB="0" distL="0" distR="0" wp14:anchorId="6B105119" wp14:editId="7792620E">
            <wp:extent cx="2406133" cy="2096219"/>
            <wp:effectExtent l="0" t="0" r="0" b="0"/>
            <wp:docPr id="5" name="Picture 5" descr="A picture containing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tile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874" cy="2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904">
        <w:rPr>
          <w:noProof/>
        </w:rPr>
        <w:drawing>
          <wp:inline distT="0" distB="0" distL="0" distR="0" wp14:anchorId="70614BC3" wp14:editId="187AA0FF">
            <wp:extent cx="1923691" cy="1775993"/>
            <wp:effectExtent l="0" t="0" r="635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5741" cy="17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861" w14:textId="058F1676" w:rsidR="00C27BF7" w:rsidRDefault="00C27BF7">
      <w:r>
        <w:lastRenderedPageBreak/>
        <w:t>Modelling Approach from code (Type 3)</w:t>
      </w:r>
    </w:p>
    <w:p w14:paraId="1AD9DB3E" w14:textId="739D7B28" w:rsidR="00C27BF7" w:rsidRDefault="00C27BF7">
      <w:r w:rsidRPr="00C27BF7">
        <w:rPr>
          <w:noProof/>
        </w:rPr>
        <w:drawing>
          <wp:inline distT="0" distB="0" distL="0" distR="0" wp14:anchorId="4A078124" wp14:editId="1D2285D5">
            <wp:extent cx="2734574" cy="252116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4982" cy="25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BF7">
        <w:rPr>
          <w:noProof/>
        </w:rPr>
        <w:t xml:space="preserve"> </w:t>
      </w:r>
      <w:r w:rsidRPr="00C27BF7">
        <w:rPr>
          <w:noProof/>
        </w:rPr>
        <w:drawing>
          <wp:inline distT="0" distB="0" distL="0" distR="0" wp14:anchorId="134611F9" wp14:editId="03398C85">
            <wp:extent cx="3061970" cy="2377934"/>
            <wp:effectExtent l="0" t="0" r="5080" b="3810"/>
            <wp:docPr id="7" name="Picture 7" descr="A solar panel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olar panel on a white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26" cy="23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879A4" w14:textId="77777777" w:rsidR="005203A2" w:rsidRDefault="005203A2" w:rsidP="00B71C49">
      <w:pPr>
        <w:spacing w:after="0" w:line="240" w:lineRule="auto"/>
      </w:pPr>
      <w:r>
        <w:separator/>
      </w:r>
    </w:p>
  </w:endnote>
  <w:endnote w:type="continuationSeparator" w:id="0">
    <w:p w14:paraId="6FB6691A" w14:textId="77777777" w:rsidR="005203A2" w:rsidRDefault="005203A2" w:rsidP="00B71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8B350" w14:textId="77777777" w:rsidR="005203A2" w:rsidRDefault="005203A2" w:rsidP="00B71C49">
      <w:pPr>
        <w:spacing w:after="0" w:line="240" w:lineRule="auto"/>
      </w:pPr>
      <w:r>
        <w:separator/>
      </w:r>
    </w:p>
  </w:footnote>
  <w:footnote w:type="continuationSeparator" w:id="0">
    <w:p w14:paraId="31C962CB" w14:textId="77777777" w:rsidR="005203A2" w:rsidRDefault="005203A2" w:rsidP="00B71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26B0E"/>
    <w:multiLevelType w:val="hybridMultilevel"/>
    <w:tmpl w:val="242AAA4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DAB2325"/>
    <w:multiLevelType w:val="hybridMultilevel"/>
    <w:tmpl w:val="E248A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72E1A"/>
    <w:multiLevelType w:val="hybridMultilevel"/>
    <w:tmpl w:val="8D543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70B95"/>
    <w:multiLevelType w:val="hybridMultilevel"/>
    <w:tmpl w:val="21504D6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8550101"/>
    <w:multiLevelType w:val="hybridMultilevel"/>
    <w:tmpl w:val="71DA43E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68B34CE"/>
    <w:multiLevelType w:val="hybridMultilevel"/>
    <w:tmpl w:val="92DA4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E7C1F"/>
    <w:multiLevelType w:val="hybridMultilevel"/>
    <w:tmpl w:val="7B7E0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178861">
    <w:abstractNumId w:val="6"/>
  </w:num>
  <w:num w:numId="2" w16cid:durableId="1883707676">
    <w:abstractNumId w:val="0"/>
  </w:num>
  <w:num w:numId="3" w16cid:durableId="510411010">
    <w:abstractNumId w:val="3"/>
  </w:num>
  <w:num w:numId="4" w16cid:durableId="1009941844">
    <w:abstractNumId w:val="5"/>
  </w:num>
  <w:num w:numId="5" w16cid:durableId="627319842">
    <w:abstractNumId w:val="4"/>
  </w:num>
  <w:num w:numId="6" w16cid:durableId="1115514664">
    <w:abstractNumId w:val="2"/>
  </w:num>
  <w:num w:numId="7" w16cid:durableId="290744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12F"/>
    <w:rsid w:val="0020166D"/>
    <w:rsid w:val="005203A2"/>
    <w:rsid w:val="006618F4"/>
    <w:rsid w:val="00827E56"/>
    <w:rsid w:val="008C6236"/>
    <w:rsid w:val="00B71C49"/>
    <w:rsid w:val="00C2312F"/>
    <w:rsid w:val="00C27BF7"/>
    <w:rsid w:val="00C85ED9"/>
    <w:rsid w:val="00D201F0"/>
    <w:rsid w:val="00ED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E69F7"/>
  <w15:chartTrackingRefBased/>
  <w15:docId w15:val="{E7DF5698-818D-4C4E-B13B-CE9D9C0B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C49"/>
  </w:style>
  <w:style w:type="paragraph" w:styleId="Footer">
    <w:name w:val="footer"/>
    <w:basedOn w:val="Normal"/>
    <w:link w:val="FooterChar"/>
    <w:uiPriority w:val="99"/>
    <w:unhideWhenUsed/>
    <w:rsid w:val="00B71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C49"/>
  </w:style>
  <w:style w:type="paragraph" w:styleId="ListParagraph">
    <w:name w:val="List Paragraph"/>
    <w:basedOn w:val="Normal"/>
    <w:uiPriority w:val="34"/>
    <w:qFormat/>
    <w:rsid w:val="00B71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Nolaraj</dc:creator>
  <cp:keywords/>
  <dc:description/>
  <cp:lastModifiedBy>Nolaraj</cp:lastModifiedBy>
  <cp:revision>8</cp:revision>
  <dcterms:created xsi:type="dcterms:W3CDTF">2023-02-14T11:50:00Z</dcterms:created>
  <dcterms:modified xsi:type="dcterms:W3CDTF">2023-02-27T04:16:00Z</dcterms:modified>
</cp:coreProperties>
</file>